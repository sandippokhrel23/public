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243" w:rsidRDefault="00AB524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2pt;height:843pt">
            <v:imagedata r:id="rId5" o:title=""/>
          </v:shape>
        </w:pict>
      </w:r>
    </w:p>
    <w:p w:rsidR="00334A46" w:rsidRDefault="00644E1C">
      <w:r>
        <w:rPr>
          <w:noProof/>
          <w:lang w:val="en-IN" w:eastAsia="en-IN"/>
        </w:rPr>
        <w:lastRenderedPageBreak/>
        <w:drawing>
          <wp:inline distT="0" distB="0" distL="0" distR="0">
            <wp:extent cx="7772400" cy="107061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4A46" w:rsidSect="00AB5243">
      <w:type w:val="continuous"/>
      <w:pgSz w:w="12240" w:h="1686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A035E"/>
    <w:multiLevelType w:val="multilevel"/>
    <w:tmpl w:val="0650641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B5243"/>
    <w:rsid w:val="00334A46"/>
    <w:rsid w:val="00644E1C"/>
    <w:rsid w:val="00AB52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E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Aravinda</cp:lastModifiedBy>
  <cp:revision>2</cp:revision>
  <dcterms:created xsi:type="dcterms:W3CDTF">2016-01-29T09:14:00Z</dcterms:created>
  <dcterms:modified xsi:type="dcterms:W3CDTF">2016-01-29T09:29:00Z</dcterms:modified>
</cp:coreProperties>
</file>